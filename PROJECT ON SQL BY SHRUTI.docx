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538CD1C3" w14:textId="2CAD819C" w:rsidR="00B11D5E" w:rsidRDefault="00B11D5E" w:rsidP="00B11D5E">
      <w:pPr>
        <w:rPr>
          <w:sz w:val="56"/>
          <w:szCs w:val="56"/>
          <w:lang w:val="en-IN"/>
        </w:rPr>
      </w:pPr>
      <w:r>
        <w:rPr>
          <w:sz w:val="56"/>
          <w:szCs w:val="56"/>
          <w:lang w:val="en-IN"/>
        </w:rPr>
        <w:t>PROJECT ON SQL</w:t>
      </w:r>
    </w:p>
    <w:p w14:paraId="17521830" w14:textId="571A5D5E" w:rsidR="00B11D5E" w:rsidRDefault="00B11D5E" w:rsidP="00B11D5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TOPIC NAME :- PHONE SHOP</w:t>
      </w:r>
    </w:p>
    <w:p w14:paraId="0A50C768" w14:textId="77777777" w:rsidR="00B11D5E" w:rsidRDefault="00B11D5E" w:rsidP="00B11D5E">
      <w:pPr>
        <w:rPr>
          <w:rFonts w:ascii="Brush Script MT" w:hAnsi="Brush Script MT"/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                                                           </w:t>
      </w:r>
      <w:r>
        <w:rPr>
          <w:rFonts w:ascii="Brush Script MT" w:hAnsi="Brush Script MT"/>
          <w:sz w:val="36"/>
          <w:szCs w:val="36"/>
          <w:lang w:val="en-IN"/>
        </w:rPr>
        <w:t>Made By :- Shruti Sahu</w:t>
      </w:r>
    </w:p>
    <w:p w14:paraId="245D0873" w14:textId="2019EEB5" w:rsidR="00807DD7" w:rsidRPr="003D6742" w:rsidRDefault="00B11D5E" w:rsidP="003D6742">
      <w:pPr>
        <w:pStyle w:val="Heading2"/>
      </w:pPr>
      <w:r>
        <w:rPr>
          <w:lang w:val="en-IN"/>
        </w:rPr>
        <w:t xml:space="preserve"> </w:t>
      </w:r>
      <w:r w:rsidR="00807DD7">
        <w:rPr>
          <w:lang w:val="en-IN"/>
        </w:rPr>
        <w:t xml:space="preserve"> </w:t>
      </w:r>
    </w:p>
    <w:p w14:paraId="48F5C2F8" w14:textId="50569348" w:rsidR="00ED51CB" w:rsidRPr="00807DD7" w:rsidRDefault="00E40677" w:rsidP="00B11D5E">
      <w:pPr>
        <w:rPr>
          <w:rFonts w:ascii="Brush Script MT" w:hAnsi="Brush Script MT"/>
          <w:sz w:val="36"/>
          <w:szCs w:val="36"/>
          <w:lang w:val="en-IN"/>
        </w:rPr>
      </w:pPr>
      <w:r w:rsidRPr="000D64D7">
        <w:rPr>
          <w:rFonts w:ascii="Brush Script MT" w:hAnsi="Brush Script MT"/>
          <w:sz w:val="24"/>
          <w:szCs w:val="24"/>
          <w:lang w:val="en-IN"/>
        </w:rPr>
        <w:t>**************</w:t>
      </w:r>
      <w:r w:rsidR="00B11D5E" w:rsidRPr="000D64D7">
        <w:rPr>
          <w:sz w:val="24"/>
          <w:szCs w:val="24"/>
          <w:lang w:val="en-IN"/>
        </w:rPr>
        <w:t>CREATED TABLE USING CONSTRAINT</w:t>
      </w:r>
      <w:r w:rsidRPr="000D64D7">
        <w:rPr>
          <w:sz w:val="24"/>
          <w:szCs w:val="24"/>
          <w:lang w:val="en-IN"/>
        </w:rPr>
        <w:t>S</w:t>
      </w:r>
      <w:r w:rsidR="009B76F5" w:rsidRPr="000D64D7">
        <w:rPr>
          <w:sz w:val="24"/>
          <w:szCs w:val="24"/>
          <w:lang w:val="en-IN"/>
        </w:rPr>
        <w:t>************</w:t>
      </w:r>
    </w:p>
    <w:p w14:paraId="6A9E0782" w14:textId="1B9BF43F" w:rsidR="00B11D5E" w:rsidRPr="00ED51CB" w:rsidRDefault="00B11D5E" w:rsidP="00B11D5E">
      <w:pPr>
        <w:rPr>
          <w:rFonts w:ascii="Brush Script MT" w:hAnsi="Brush Script MT"/>
          <w:sz w:val="28"/>
          <w:szCs w:val="28"/>
          <w:lang w:val="en-IN"/>
        </w:rPr>
      </w:pPr>
      <w:r w:rsidRPr="00E40677">
        <w:rPr>
          <w:sz w:val="20"/>
          <w:szCs w:val="20"/>
          <w:lang w:val="en-IN"/>
        </w:rPr>
        <w:t>create table Phone_types(P_id int PRIMARY KEY,Brand_name varchar(50),Model_name varchar(50),Price double,</w:t>
      </w:r>
    </w:p>
    <w:p w14:paraId="4B92F08D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Quantity int);</w:t>
      </w:r>
    </w:p>
    <w:p w14:paraId="5F232165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#insert into Phone_types VALUES (1,"Samsung","Galaxy_M04",8499,10),</w:t>
      </w:r>
    </w:p>
    <w:p w14:paraId="61C5072A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(2,"Samsung","Galaxy_M02",8199,5),</w:t>
      </w:r>
    </w:p>
    <w:p w14:paraId="5EB0D08A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(3,"Samsung","Galaxy_A02",10999,8),</w:t>
      </w:r>
    </w:p>
    <w:p w14:paraId="403D28C2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(4,"Samsung","Galaxy_A32",25000,8),</w:t>
      </w:r>
    </w:p>
    <w:p w14:paraId="0551602A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(5,"Redmi","Mi_Note_8",15000,9),</w:t>
      </w:r>
    </w:p>
    <w:p w14:paraId="1DE2DBE4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(6,"Redmi","Mi_Note_9",18000,10),</w:t>
      </w:r>
    </w:p>
    <w:p w14:paraId="231A68E3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(7,"Redmi","Mi_Note_10",20000,9),</w:t>
      </w:r>
    </w:p>
    <w:p w14:paraId="473682A3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(8,"Redmi","Mi_Note_11",21000,10),</w:t>
      </w:r>
    </w:p>
    <w:p w14:paraId="113E8D92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(9,"Apple","IPhone_7",50000,3),</w:t>
      </w:r>
    </w:p>
    <w:p w14:paraId="27C9D22A" w14:textId="188E4BB1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(10,"Apple","IPhone_8",55000,5);</w:t>
      </w:r>
    </w:p>
    <w:p w14:paraId="04904A9C" w14:textId="43FFC365" w:rsidR="00B11D5E" w:rsidRPr="00E40677" w:rsidRDefault="00E40677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#select * from phone_types</w:t>
      </w:r>
      <w:r>
        <w:rPr>
          <w:sz w:val="20"/>
          <w:szCs w:val="20"/>
          <w:lang w:val="en-IN"/>
        </w:rPr>
        <w:t>;</w:t>
      </w:r>
    </w:p>
    <w:p w14:paraId="16E20BF3" w14:textId="0F3490C4" w:rsidR="00E40677" w:rsidRDefault="00E40677" w:rsidP="00B11D5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 xml:space="preserve"> </w:t>
      </w:r>
      <w:r w:rsidRPr="00E40677">
        <w:rPr>
          <w:noProof/>
          <w:sz w:val="36"/>
          <w:szCs w:val="36"/>
          <w:lang w:val="en-IN"/>
        </w:rPr>
        <w:drawing>
          <wp:inline distT="0" distB="0" distL="0" distR="0" wp14:anchorId="6EA26872" wp14:editId="404E9CB3">
            <wp:extent cx="5638396" cy="229209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426" cy="23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7B0" w14:textId="77777777" w:rsidR="00E40677" w:rsidRDefault="00E40677" w:rsidP="00B11D5E">
      <w:pPr>
        <w:rPr>
          <w:sz w:val="36"/>
          <w:szCs w:val="36"/>
          <w:lang w:val="en-IN"/>
        </w:rPr>
      </w:pPr>
    </w:p>
    <w:p w14:paraId="2E8B02BD" w14:textId="22DE65FB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#create TABLE phone_details(P_id int, FOREIGN key(P_id)REFERENCES phone_types(P_id),CAMERA VARCHAR(50),MEMORY VARCHAR(50),RATINGS INT,Date_of_Launch date);</w:t>
      </w:r>
    </w:p>
    <w:p w14:paraId="25F4CBC0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#nsert into phone_details values(1,"8MP","2GB",8,"20190505"),</w:t>
      </w:r>
    </w:p>
    <w:p w14:paraId="3B395C57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(2,"48MP","2GB",7,"20200321"),</w:t>
      </w:r>
    </w:p>
    <w:p w14:paraId="22985C69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(3,"48MP","4GB",8,"20200813"),</w:t>
      </w:r>
    </w:p>
    <w:p w14:paraId="4A1DE3B6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(4,"48MP","4GB",9,"20210215"),</w:t>
      </w:r>
    </w:p>
    <w:p w14:paraId="77B5A677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(5,"50MP","4GB",9.5,"20190814"),</w:t>
      </w:r>
    </w:p>
    <w:p w14:paraId="0EC00BE9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(6,"64MP","4GB",8.5,"20201219"),</w:t>
      </w:r>
    </w:p>
    <w:p w14:paraId="789593AD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(7,"105MP","6GB",10,"20211015"),</w:t>
      </w:r>
    </w:p>
    <w:p w14:paraId="1D4F503B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(8,"105MP","6GB",7.5,"20211219"),</w:t>
      </w:r>
    </w:p>
    <w:p w14:paraId="06C5AEFE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(9,"120MP","8GB",9,"20221225"),</w:t>
      </w:r>
    </w:p>
    <w:p w14:paraId="68D70BA8" w14:textId="77777777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                               (10,"130MP","10GB",10,20230131);</w:t>
      </w:r>
    </w:p>
    <w:p w14:paraId="1CE70D84" w14:textId="472E5726" w:rsidR="00B11D5E" w:rsidRPr="00E40677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#select * from phone_details;</w:t>
      </w:r>
    </w:p>
    <w:p w14:paraId="57D2187B" w14:textId="3202120F" w:rsidR="00E40677" w:rsidRPr="00E40677" w:rsidRDefault="00E40677" w:rsidP="00B11D5E">
      <w:pPr>
        <w:rPr>
          <w:sz w:val="20"/>
          <w:szCs w:val="20"/>
          <w:lang w:val="en-IN"/>
        </w:rPr>
      </w:pPr>
    </w:p>
    <w:p w14:paraId="147B8818" w14:textId="50930D5A" w:rsidR="00E40677" w:rsidRPr="00E40677" w:rsidRDefault="00E40677" w:rsidP="00B11D5E">
      <w:pPr>
        <w:rPr>
          <w:sz w:val="24"/>
          <w:szCs w:val="24"/>
          <w:lang w:val="en-IN"/>
        </w:rPr>
      </w:pPr>
      <w:r w:rsidRPr="00E40677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34740F3C" wp14:editId="66845530">
            <wp:extent cx="4634345" cy="197416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852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07E" w14:textId="77777777" w:rsidR="00B11D5E" w:rsidRPr="00B11D5E" w:rsidRDefault="00B11D5E" w:rsidP="00B11D5E">
      <w:pPr>
        <w:rPr>
          <w:sz w:val="36"/>
          <w:szCs w:val="36"/>
          <w:lang w:val="en-IN"/>
        </w:rPr>
      </w:pPr>
    </w:p>
    <w:p w14:paraId="42FCFCD0" w14:textId="3613E96C" w:rsidR="00B11D5E" w:rsidRPr="000D64D7" w:rsidRDefault="00156AF4" w:rsidP="00B11D5E">
      <w:pPr>
        <w:rPr>
          <w:sz w:val="24"/>
          <w:szCs w:val="24"/>
          <w:lang w:val="en-IN"/>
        </w:rPr>
      </w:pPr>
      <w:r w:rsidRPr="000D64D7">
        <w:rPr>
          <w:sz w:val="24"/>
          <w:szCs w:val="24"/>
          <w:lang w:val="en-IN"/>
        </w:rPr>
        <w:t>****************</w:t>
      </w:r>
      <w:r w:rsidR="00B11D5E" w:rsidRPr="000D64D7">
        <w:rPr>
          <w:sz w:val="24"/>
          <w:szCs w:val="24"/>
          <w:lang w:val="en-IN"/>
        </w:rPr>
        <w:t xml:space="preserve">USE OF DISTINCT </w:t>
      </w:r>
      <w:r w:rsidRPr="000D64D7">
        <w:rPr>
          <w:sz w:val="24"/>
          <w:szCs w:val="24"/>
          <w:lang w:val="en-IN"/>
        </w:rPr>
        <w:t>*****************</w:t>
      </w:r>
    </w:p>
    <w:p w14:paraId="7E7B85A2" w14:textId="480475E7" w:rsidR="00B11D5E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#SELECT DISTINCT Brand_name from phone_types;</w:t>
      </w:r>
      <w:r w:rsidR="00E40677" w:rsidRPr="00E40677">
        <w:rPr>
          <w:sz w:val="20"/>
          <w:szCs w:val="20"/>
          <w:lang w:val="en-IN"/>
        </w:rPr>
        <w:t xml:space="preserve"> </w:t>
      </w:r>
    </w:p>
    <w:p w14:paraId="6E2C0977" w14:textId="07FFCB2E" w:rsidR="00E40677" w:rsidRDefault="00E40677" w:rsidP="00B11D5E">
      <w:pPr>
        <w:rPr>
          <w:sz w:val="20"/>
          <w:szCs w:val="20"/>
          <w:lang w:val="en-IN"/>
        </w:rPr>
      </w:pPr>
      <w:r w:rsidRPr="00E40677">
        <w:rPr>
          <w:noProof/>
          <w:sz w:val="20"/>
          <w:szCs w:val="20"/>
          <w:lang w:val="en-IN"/>
        </w:rPr>
        <w:drawing>
          <wp:inline distT="0" distB="0" distL="0" distR="0" wp14:anchorId="7B2261F9" wp14:editId="71158B7C">
            <wp:extent cx="2043545" cy="927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4370" cy="9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54E3" w14:textId="77777777" w:rsidR="00E40677" w:rsidRPr="00E40677" w:rsidRDefault="00E40677" w:rsidP="00B11D5E">
      <w:pPr>
        <w:rPr>
          <w:sz w:val="20"/>
          <w:szCs w:val="20"/>
          <w:lang w:val="en-IN"/>
        </w:rPr>
      </w:pPr>
    </w:p>
    <w:p w14:paraId="63C2A264" w14:textId="54BC975D" w:rsidR="00B11D5E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#select distinct MEMORY FROM phone_details;</w:t>
      </w:r>
    </w:p>
    <w:p w14:paraId="20BF7A21" w14:textId="21C90BB5" w:rsidR="00E40677" w:rsidRPr="00E40677" w:rsidRDefault="00E40677" w:rsidP="00B11D5E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      </w:t>
      </w:r>
      <w:r w:rsidRPr="00E40677">
        <w:rPr>
          <w:noProof/>
          <w:sz w:val="20"/>
          <w:szCs w:val="20"/>
          <w:lang w:val="en-IN"/>
        </w:rPr>
        <w:drawing>
          <wp:inline distT="0" distB="0" distL="0" distR="0" wp14:anchorId="7BD89705" wp14:editId="3F26A13D">
            <wp:extent cx="1233055" cy="88773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1933" cy="9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0FC" w14:textId="77777777" w:rsidR="00B11D5E" w:rsidRPr="00E40677" w:rsidRDefault="00B11D5E" w:rsidP="00B11D5E">
      <w:pPr>
        <w:rPr>
          <w:sz w:val="20"/>
          <w:szCs w:val="20"/>
          <w:lang w:val="en-IN"/>
        </w:rPr>
      </w:pPr>
    </w:p>
    <w:p w14:paraId="7E4A3AA5" w14:textId="4E67B4E5" w:rsidR="00B11D5E" w:rsidRPr="000D64D7" w:rsidRDefault="00156AF4" w:rsidP="00B11D5E">
      <w:pPr>
        <w:rPr>
          <w:sz w:val="24"/>
          <w:szCs w:val="24"/>
          <w:lang w:val="en-IN"/>
        </w:rPr>
      </w:pPr>
      <w:r w:rsidRPr="000D64D7">
        <w:rPr>
          <w:sz w:val="24"/>
          <w:szCs w:val="24"/>
          <w:lang w:val="en-IN"/>
        </w:rPr>
        <w:t>***************</w:t>
      </w:r>
      <w:r w:rsidR="00B11D5E" w:rsidRPr="000D64D7">
        <w:rPr>
          <w:sz w:val="24"/>
          <w:szCs w:val="24"/>
          <w:lang w:val="en-IN"/>
        </w:rPr>
        <w:t xml:space="preserve"> USE OF WHERE </w:t>
      </w:r>
      <w:r w:rsidRPr="000D64D7">
        <w:rPr>
          <w:sz w:val="24"/>
          <w:szCs w:val="24"/>
          <w:lang w:val="en-IN"/>
        </w:rPr>
        <w:t>************</w:t>
      </w:r>
    </w:p>
    <w:p w14:paraId="00B8C9C0" w14:textId="6B404907" w:rsidR="00B11D5E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t>#select * from phone_types where Brand_name="Samsung";</w:t>
      </w:r>
    </w:p>
    <w:p w14:paraId="1C3E9233" w14:textId="156DE1DE" w:rsidR="00E40677" w:rsidRDefault="00E40677" w:rsidP="00B11D5E">
      <w:pPr>
        <w:rPr>
          <w:sz w:val="20"/>
          <w:szCs w:val="20"/>
          <w:lang w:val="en-IN"/>
        </w:rPr>
      </w:pPr>
      <w:r w:rsidRPr="00E40677">
        <w:rPr>
          <w:noProof/>
          <w:sz w:val="20"/>
          <w:szCs w:val="20"/>
          <w:lang w:val="en-IN"/>
        </w:rPr>
        <w:drawing>
          <wp:inline distT="0" distB="0" distL="0" distR="0" wp14:anchorId="337ECEE7" wp14:editId="14E31334">
            <wp:extent cx="3262630" cy="879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638" cy="88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810D" w14:textId="77777777" w:rsidR="00E40677" w:rsidRPr="00E40677" w:rsidRDefault="00E40677" w:rsidP="00B11D5E">
      <w:pPr>
        <w:rPr>
          <w:sz w:val="20"/>
          <w:szCs w:val="20"/>
          <w:lang w:val="en-IN"/>
        </w:rPr>
      </w:pPr>
    </w:p>
    <w:p w14:paraId="4C207D54" w14:textId="6F182082" w:rsidR="00B11D5E" w:rsidRDefault="00B11D5E" w:rsidP="00B11D5E">
      <w:pPr>
        <w:rPr>
          <w:sz w:val="20"/>
          <w:szCs w:val="20"/>
          <w:lang w:val="en-IN"/>
        </w:rPr>
      </w:pPr>
      <w:r w:rsidRPr="00E40677">
        <w:rPr>
          <w:sz w:val="20"/>
          <w:szCs w:val="20"/>
          <w:lang w:val="en-IN"/>
        </w:rPr>
        <w:lastRenderedPageBreak/>
        <w:t>#SELECT * from phone_details where Date_of_Launch="20201219";</w:t>
      </w:r>
    </w:p>
    <w:p w14:paraId="0BA4045B" w14:textId="74161344" w:rsidR="009B76F5" w:rsidRDefault="009B76F5" w:rsidP="00B11D5E">
      <w:pPr>
        <w:rPr>
          <w:sz w:val="20"/>
          <w:szCs w:val="20"/>
          <w:lang w:val="en-IN"/>
        </w:rPr>
      </w:pPr>
      <w:r w:rsidRPr="009B76F5">
        <w:rPr>
          <w:noProof/>
          <w:sz w:val="20"/>
          <w:szCs w:val="20"/>
          <w:lang w:val="en-IN"/>
        </w:rPr>
        <w:drawing>
          <wp:inline distT="0" distB="0" distL="0" distR="0" wp14:anchorId="0DEE07CD" wp14:editId="1C7BF8EB">
            <wp:extent cx="3276600" cy="6442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680" cy="6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5B2A" w14:textId="77777777" w:rsidR="000D64D7" w:rsidRDefault="00156AF4" w:rsidP="00B11D5E">
      <w:pPr>
        <w:rPr>
          <w:sz w:val="24"/>
          <w:szCs w:val="24"/>
          <w:lang w:val="en-IN"/>
        </w:rPr>
      </w:pPr>
      <w:r w:rsidRPr="000D64D7">
        <w:rPr>
          <w:sz w:val="24"/>
          <w:szCs w:val="24"/>
          <w:lang w:val="en-IN"/>
        </w:rPr>
        <w:t>*************</w:t>
      </w:r>
      <w:r w:rsidR="00B11D5E" w:rsidRPr="000D64D7">
        <w:rPr>
          <w:sz w:val="24"/>
          <w:szCs w:val="24"/>
          <w:lang w:val="en-IN"/>
        </w:rPr>
        <w:t xml:space="preserve"> USE AND,OR,NOT</w:t>
      </w:r>
      <w:r w:rsidRPr="000D64D7">
        <w:rPr>
          <w:sz w:val="24"/>
          <w:szCs w:val="24"/>
          <w:lang w:val="en-IN"/>
        </w:rPr>
        <w:t xml:space="preserve"> ***************</w:t>
      </w:r>
    </w:p>
    <w:p w14:paraId="515F0C83" w14:textId="0DDE2EE9" w:rsidR="00B11D5E" w:rsidRPr="000D64D7" w:rsidRDefault="00B11D5E" w:rsidP="00B11D5E">
      <w:pPr>
        <w:rPr>
          <w:sz w:val="24"/>
          <w:szCs w:val="24"/>
          <w:lang w:val="en-IN"/>
        </w:rPr>
      </w:pPr>
      <w:r w:rsidRPr="009B76F5">
        <w:rPr>
          <w:sz w:val="20"/>
          <w:szCs w:val="20"/>
          <w:lang w:val="en-IN"/>
        </w:rPr>
        <w:t>#select * from  phone_types where Model_name="Galaxy_A32" and Price="25000";</w:t>
      </w:r>
    </w:p>
    <w:p w14:paraId="1479EF8D" w14:textId="7E76051C" w:rsidR="009B76F5" w:rsidRDefault="009B76F5" w:rsidP="00B11D5E">
      <w:pPr>
        <w:rPr>
          <w:sz w:val="20"/>
          <w:szCs w:val="20"/>
          <w:lang w:val="en-IN"/>
        </w:rPr>
      </w:pPr>
      <w:r w:rsidRPr="009B76F5">
        <w:rPr>
          <w:noProof/>
          <w:sz w:val="20"/>
          <w:szCs w:val="20"/>
          <w:lang w:val="en-IN"/>
        </w:rPr>
        <w:drawing>
          <wp:inline distT="0" distB="0" distL="0" distR="0" wp14:anchorId="10AF0267" wp14:editId="36F0E9A6">
            <wp:extent cx="4280535" cy="49876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705" cy="5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E2E5" w14:textId="6FCE7269" w:rsidR="00B11D5E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>#select * from phone_details WHERE P_id="107" or MEMORY="6GB";</w:t>
      </w:r>
    </w:p>
    <w:p w14:paraId="5E080D9E" w14:textId="1DDEC1C1" w:rsidR="009B76F5" w:rsidRDefault="009B76F5" w:rsidP="00B11D5E">
      <w:pPr>
        <w:rPr>
          <w:sz w:val="20"/>
          <w:szCs w:val="20"/>
          <w:lang w:val="en-IN"/>
        </w:rPr>
      </w:pPr>
      <w:r w:rsidRPr="009B76F5">
        <w:rPr>
          <w:noProof/>
          <w:sz w:val="20"/>
          <w:szCs w:val="20"/>
          <w:lang w:val="en-IN"/>
        </w:rPr>
        <w:drawing>
          <wp:inline distT="0" distB="0" distL="0" distR="0" wp14:anchorId="05BBD325" wp14:editId="36532C54">
            <wp:extent cx="3207327" cy="53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60" cy="54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34D8" w14:textId="5340545A" w:rsidR="00B11D5E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>#select * from phone_types where NOT P_id="9";</w:t>
      </w:r>
    </w:p>
    <w:p w14:paraId="65F0F2BC" w14:textId="720404C0" w:rsidR="009B76F5" w:rsidRDefault="009B76F5" w:rsidP="00B11D5E">
      <w:pPr>
        <w:rPr>
          <w:sz w:val="20"/>
          <w:szCs w:val="20"/>
          <w:lang w:val="en-IN"/>
        </w:rPr>
      </w:pPr>
      <w:r w:rsidRPr="009B76F5">
        <w:rPr>
          <w:noProof/>
          <w:sz w:val="20"/>
          <w:szCs w:val="20"/>
          <w:lang w:val="en-IN"/>
        </w:rPr>
        <w:drawing>
          <wp:inline distT="0" distB="0" distL="0" distR="0" wp14:anchorId="1F37316A" wp14:editId="2866B279">
            <wp:extent cx="3823855" cy="178689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700" cy="18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E221" w14:textId="77777777" w:rsidR="009B76F5" w:rsidRPr="009B76F5" w:rsidRDefault="009B76F5" w:rsidP="00B11D5E">
      <w:pPr>
        <w:rPr>
          <w:sz w:val="20"/>
          <w:szCs w:val="20"/>
          <w:lang w:val="en-IN"/>
        </w:rPr>
      </w:pPr>
    </w:p>
    <w:p w14:paraId="47439840" w14:textId="77777777" w:rsidR="000E0680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 xml:space="preserve">#select * from phone_types WHERE Brand_name="Apple" and (Model_name="IPhone_7" or Model_name="IPhone_8"); </w:t>
      </w:r>
    </w:p>
    <w:p w14:paraId="63C376EC" w14:textId="7AF294CE" w:rsidR="009B76F5" w:rsidRDefault="009B76F5" w:rsidP="00B11D5E">
      <w:pPr>
        <w:rPr>
          <w:sz w:val="20"/>
          <w:szCs w:val="20"/>
          <w:lang w:val="en-IN"/>
        </w:rPr>
      </w:pPr>
      <w:r w:rsidRPr="009B76F5">
        <w:rPr>
          <w:noProof/>
          <w:sz w:val="20"/>
          <w:szCs w:val="20"/>
          <w:lang w:val="en-IN"/>
        </w:rPr>
        <w:drawing>
          <wp:inline distT="0" distB="0" distL="0" distR="0" wp14:anchorId="5FC89039" wp14:editId="22E6EE90">
            <wp:extent cx="3810000" cy="62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827" cy="6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F607" w14:textId="613507DB" w:rsidR="009B76F5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lastRenderedPageBreak/>
        <w:t>#select * from phone_details where not CAMERA="105MP" and not MEMORY="6GB";</w:t>
      </w:r>
      <w:r w:rsidR="009B76F5" w:rsidRPr="009B76F5">
        <w:rPr>
          <w:noProof/>
          <w:sz w:val="20"/>
          <w:szCs w:val="20"/>
          <w:lang w:val="en-IN"/>
        </w:rPr>
        <w:drawing>
          <wp:inline distT="0" distB="0" distL="0" distR="0" wp14:anchorId="3C39A948" wp14:editId="65BC65CF">
            <wp:extent cx="2806700" cy="121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953" cy="12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272" w14:textId="77777777" w:rsidR="009B76F5" w:rsidRPr="009B76F5" w:rsidRDefault="009B76F5" w:rsidP="00B11D5E">
      <w:pPr>
        <w:rPr>
          <w:sz w:val="20"/>
          <w:szCs w:val="20"/>
          <w:lang w:val="en-IN"/>
        </w:rPr>
      </w:pPr>
    </w:p>
    <w:p w14:paraId="55000A65" w14:textId="3D4A1155" w:rsidR="00B11D5E" w:rsidRPr="00ED51CB" w:rsidRDefault="00156AF4" w:rsidP="00B11D5E">
      <w:pPr>
        <w:rPr>
          <w:sz w:val="24"/>
          <w:szCs w:val="24"/>
          <w:lang w:val="en-IN"/>
        </w:rPr>
      </w:pPr>
      <w:r w:rsidRPr="00ED51CB">
        <w:rPr>
          <w:sz w:val="24"/>
          <w:szCs w:val="24"/>
          <w:lang w:val="en-IN"/>
        </w:rPr>
        <w:t>**************</w:t>
      </w:r>
      <w:r w:rsidR="00B11D5E" w:rsidRPr="00ED51CB">
        <w:rPr>
          <w:sz w:val="24"/>
          <w:szCs w:val="24"/>
          <w:lang w:val="en-IN"/>
        </w:rPr>
        <w:t xml:space="preserve">USE OF ORDER BY </w:t>
      </w:r>
      <w:r w:rsidRPr="00ED51CB">
        <w:rPr>
          <w:sz w:val="24"/>
          <w:szCs w:val="24"/>
          <w:lang w:val="en-IN"/>
        </w:rPr>
        <w:t>*******************</w:t>
      </w:r>
    </w:p>
    <w:p w14:paraId="3C867ED2" w14:textId="2F4C614C" w:rsidR="009B76F5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>#select * from phone_types ORDER BY Brand_name;</w:t>
      </w:r>
      <w:r w:rsidR="00156AF4" w:rsidRPr="00156AF4">
        <w:rPr>
          <w:noProof/>
          <w:sz w:val="20"/>
          <w:szCs w:val="20"/>
          <w:lang w:val="en-IN"/>
        </w:rPr>
        <w:drawing>
          <wp:inline distT="0" distB="0" distL="0" distR="0" wp14:anchorId="06EF0011" wp14:editId="23D46455">
            <wp:extent cx="3333750" cy="1695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940A" w14:textId="7B677014" w:rsidR="00156AF4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>#select * from phone_types ORDER by Brand_name DESC;</w:t>
      </w:r>
      <w:r w:rsidR="00156AF4" w:rsidRPr="00156AF4">
        <w:rPr>
          <w:noProof/>
          <w:sz w:val="20"/>
          <w:szCs w:val="20"/>
          <w:lang w:val="en-IN"/>
        </w:rPr>
        <w:drawing>
          <wp:inline distT="0" distB="0" distL="0" distR="0" wp14:anchorId="330EA9B2" wp14:editId="48CF9243">
            <wp:extent cx="3295650" cy="158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946" cy="15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3F30" w14:textId="5E2AFB97" w:rsidR="00B11D5E" w:rsidRDefault="00B11D5E" w:rsidP="00B11D5E">
      <w:pPr>
        <w:rPr>
          <w:sz w:val="20"/>
          <w:szCs w:val="20"/>
          <w:lang w:val="en-IN"/>
        </w:rPr>
      </w:pPr>
      <w:r w:rsidRPr="009B76F5">
        <w:rPr>
          <w:sz w:val="20"/>
          <w:szCs w:val="20"/>
          <w:lang w:val="en-IN"/>
        </w:rPr>
        <w:t>#select * from phone_types ORDER BY Brand_name,Model_name,P_id;</w:t>
      </w:r>
    </w:p>
    <w:p w14:paraId="3202B53C" w14:textId="62EB98F9" w:rsidR="00156AF4" w:rsidRDefault="00156AF4" w:rsidP="00B11D5E">
      <w:pPr>
        <w:rPr>
          <w:sz w:val="20"/>
          <w:szCs w:val="20"/>
          <w:lang w:val="en-IN"/>
        </w:rPr>
      </w:pPr>
      <w:r w:rsidRPr="00156AF4">
        <w:rPr>
          <w:noProof/>
          <w:sz w:val="20"/>
          <w:szCs w:val="20"/>
          <w:lang w:val="en-IN"/>
        </w:rPr>
        <w:drawing>
          <wp:inline distT="0" distB="0" distL="0" distR="0" wp14:anchorId="0358679F" wp14:editId="3E11A45A">
            <wp:extent cx="3327400" cy="1733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C3B4" w14:textId="77777777" w:rsidR="0058201F" w:rsidRPr="000D64D7" w:rsidRDefault="008E1534" w:rsidP="00B11D5E">
      <w:pPr>
        <w:rPr>
          <w:sz w:val="24"/>
          <w:szCs w:val="24"/>
          <w:lang w:val="en-IN"/>
        </w:rPr>
      </w:pPr>
      <w:r w:rsidRPr="000D64D7">
        <w:rPr>
          <w:sz w:val="24"/>
          <w:szCs w:val="24"/>
          <w:lang w:val="en-IN"/>
        </w:rPr>
        <w:lastRenderedPageBreak/>
        <w:t>***********</w:t>
      </w:r>
      <w:r w:rsidR="00B11D5E" w:rsidRPr="000D64D7">
        <w:rPr>
          <w:sz w:val="24"/>
          <w:szCs w:val="24"/>
          <w:lang w:val="en-IN"/>
        </w:rPr>
        <w:t xml:space="preserve">USE OF UPDATE </w:t>
      </w:r>
      <w:r w:rsidRPr="000D64D7">
        <w:rPr>
          <w:sz w:val="24"/>
          <w:szCs w:val="24"/>
          <w:lang w:val="en-IN"/>
        </w:rPr>
        <w:t>**************</w:t>
      </w:r>
    </w:p>
    <w:p w14:paraId="0538FAB0" w14:textId="77777777" w:rsidR="00D45B86" w:rsidRDefault="00B11D5E" w:rsidP="00D45B86">
      <w:pPr>
        <w:rPr>
          <w:sz w:val="20"/>
          <w:szCs w:val="20"/>
          <w:lang w:val="en-IN"/>
        </w:rPr>
      </w:pPr>
      <w:r w:rsidRPr="00156AF4">
        <w:rPr>
          <w:sz w:val="20"/>
          <w:szCs w:val="20"/>
          <w:lang w:val="en-IN"/>
        </w:rPr>
        <w:t>#UPDATE Phone_types SET Brand_name="1Plus", Model_name="1Plus_10" where P_id=4;</w:t>
      </w:r>
    </w:p>
    <w:p w14:paraId="3A4F45D7" w14:textId="33D4C93D" w:rsidR="00D45B86" w:rsidRPr="00156AF4" w:rsidRDefault="00D45B86" w:rsidP="00D45B86">
      <w:pPr>
        <w:rPr>
          <w:sz w:val="20"/>
          <w:szCs w:val="20"/>
          <w:lang w:val="en-IN"/>
        </w:rPr>
      </w:pPr>
      <w:r w:rsidRPr="00156AF4">
        <w:rPr>
          <w:sz w:val="20"/>
          <w:szCs w:val="20"/>
          <w:lang w:val="en-IN"/>
        </w:rPr>
        <w:t>#SELECT *from Phone_types;</w:t>
      </w:r>
    </w:p>
    <w:p w14:paraId="496FDD83" w14:textId="1F6753E9" w:rsidR="00B11D5E" w:rsidRPr="00D45B86" w:rsidRDefault="00D45B86" w:rsidP="00B11D5E">
      <w:pPr>
        <w:rPr>
          <w:sz w:val="36"/>
          <w:szCs w:val="36"/>
          <w:lang w:val="en-IN"/>
        </w:rPr>
      </w:pPr>
      <w:r w:rsidRPr="00D45B86">
        <w:rPr>
          <w:noProof/>
          <w:sz w:val="20"/>
          <w:szCs w:val="20"/>
          <w:lang w:val="en-IN"/>
        </w:rPr>
        <w:drawing>
          <wp:inline distT="0" distB="0" distL="0" distR="0" wp14:anchorId="06A06AE7" wp14:editId="669E4D54">
            <wp:extent cx="3219921" cy="1497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497" cy="15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EEB" w14:textId="77777777" w:rsidR="00B11D5E" w:rsidRPr="00156AF4" w:rsidRDefault="00B11D5E" w:rsidP="00B11D5E">
      <w:pPr>
        <w:rPr>
          <w:sz w:val="20"/>
          <w:szCs w:val="20"/>
          <w:lang w:val="en-IN"/>
        </w:rPr>
      </w:pPr>
      <w:r w:rsidRPr="00156AF4">
        <w:rPr>
          <w:sz w:val="20"/>
          <w:szCs w:val="20"/>
          <w:lang w:val="en-IN"/>
        </w:rPr>
        <w:t>#UPDATE phone_details SET MEMORY="5GB" WHERE RATINGS="8";</w:t>
      </w:r>
    </w:p>
    <w:p w14:paraId="6BBBEF86" w14:textId="77777777" w:rsidR="00B11D5E" w:rsidRDefault="00B11D5E" w:rsidP="00B11D5E">
      <w:pPr>
        <w:rPr>
          <w:sz w:val="20"/>
          <w:szCs w:val="20"/>
          <w:lang w:val="en-IN"/>
        </w:rPr>
      </w:pPr>
      <w:r w:rsidRPr="00156AF4">
        <w:rPr>
          <w:sz w:val="20"/>
          <w:szCs w:val="20"/>
          <w:lang w:val="en-IN"/>
        </w:rPr>
        <w:t>#SELECT *from phone_details;</w:t>
      </w:r>
    </w:p>
    <w:p w14:paraId="23E0E5F0" w14:textId="15FB784C" w:rsidR="00B11D5E" w:rsidRPr="00AE093D" w:rsidRDefault="00AE093D" w:rsidP="00B11D5E">
      <w:pPr>
        <w:rPr>
          <w:sz w:val="20"/>
          <w:szCs w:val="20"/>
          <w:lang w:val="en-IN"/>
        </w:rPr>
      </w:pPr>
      <w:r w:rsidRPr="00AE093D">
        <w:rPr>
          <w:noProof/>
          <w:sz w:val="20"/>
          <w:szCs w:val="20"/>
          <w:lang w:val="en-IN"/>
        </w:rPr>
        <w:drawing>
          <wp:inline distT="0" distB="0" distL="0" distR="0" wp14:anchorId="3111AF9A" wp14:editId="7B2D64C6">
            <wp:extent cx="2195945" cy="1842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189" cy="18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DE37" w14:textId="3F0A9E68" w:rsidR="00B11D5E" w:rsidRPr="00083366" w:rsidRDefault="0033533C" w:rsidP="00B11D5E">
      <w:pPr>
        <w:rPr>
          <w:sz w:val="24"/>
          <w:szCs w:val="24"/>
          <w:lang w:val="en-IN"/>
        </w:rPr>
      </w:pPr>
      <w:r w:rsidRPr="00083366">
        <w:rPr>
          <w:sz w:val="24"/>
          <w:szCs w:val="24"/>
          <w:lang w:val="en-IN"/>
        </w:rPr>
        <w:t>**********</w:t>
      </w:r>
      <w:r w:rsidR="00B11D5E" w:rsidRPr="00083366">
        <w:rPr>
          <w:sz w:val="24"/>
          <w:szCs w:val="24"/>
          <w:lang w:val="en-IN"/>
        </w:rPr>
        <w:t xml:space="preserve">USE OF MIN &amp; MAX FUNCTION </w:t>
      </w:r>
      <w:r w:rsidRPr="00083366">
        <w:rPr>
          <w:sz w:val="24"/>
          <w:szCs w:val="24"/>
          <w:lang w:val="en-IN"/>
        </w:rPr>
        <w:t>****************</w:t>
      </w:r>
    </w:p>
    <w:p w14:paraId="45169608" w14:textId="77777777" w:rsidR="00B11D5E" w:rsidRDefault="00B11D5E" w:rsidP="00B11D5E">
      <w:pPr>
        <w:rPr>
          <w:sz w:val="20"/>
          <w:szCs w:val="20"/>
          <w:lang w:val="en-IN"/>
        </w:rPr>
      </w:pPr>
      <w:r w:rsidRPr="0033533C">
        <w:rPr>
          <w:sz w:val="20"/>
          <w:szCs w:val="20"/>
          <w:lang w:val="en-IN"/>
        </w:rPr>
        <w:t>#select min(Price),Brand_name from phone_types;</w:t>
      </w:r>
    </w:p>
    <w:p w14:paraId="7A62D4EB" w14:textId="19EA9B7C" w:rsidR="0033533C" w:rsidRDefault="003C43EA" w:rsidP="00B11D5E">
      <w:pPr>
        <w:rPr>
          <w:sz w:val="20"/>
          <w:szCs w:val="20"/>
          <w:lang w:val="en-IN"/>
        </w:rPr>
      </w:pPr>
      <w:r w:rsidRPr="003C43EA">
        <w:rPr>
          <w:noProof/>
          <w:sz w:val="20"/>
          <w:szCs w:val="20"/>
          <w:lang w:val="en-IN"/>
        </w:rPr>
        <w:drawing>
          <wp:inline distT="0" distB="0" distL="0" distR="0" wp14:anchorId="585BA41C" wp14:editId="507BD7BE">
            <wp:extent cx="2632075" cy="477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763" cy="4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97A3" w14:textId="77777777" w:rsidR="00B11D5E" w:rsidRPr="0033533C" w:rsidRDefault="00B11D5E" w:rsidP="00B11D5E">
      <w:pPr>
        <w:rPr>
          <w:sz w:val="20"/>
          <w:szCs w:val="20"/>
          <w:lang w:val="en-IN"/>
        </w:rPr>
      </w:pPr>
      <w:r w:rsidRPr="0033533C">
        <w:rPr>
          <w:sz w:val="20"/>
          <w:szCs w:val="20"/>
          <w:lang w:val="en-IN"/>
        </w:rPr>
        <w:t>#select MAX(Price),Brand_name from phone_types;</w:t>
      </w:r>
    </w:p>
    <w:p w14:paraId="68B6A508" w14:textId="1B3FB062" w:rsidR="00B11D5E" w:rsidRPr="00083366" w:rsidRDefault="005430F4" w:rsidP="00B11D5E">
      <w:pPr>
        <w:rPr>
          <w:sz w:val="24"/>
          <w:szCs w:val="24"/>
          <w:lang w:val="en-IN"/>
        </w:rPr>
      </w:pPr>
      <w:r w:rsidRPr="00083366">
        <w:rPr>
          <w:sz w:val="24"/>
          <w:szCs w:val="24"/>
          <w:lang w:val="en-IN"/>
        </w:rPr>
        <w:t>********</w:t>
      </w:r>
      <w:r w:rsidR="00B11D5E" w:rsidRPr="00083366">
        <w:rPr>
          <w:sz w:val="24"/>
          <w:szCs w:val="24"/>
          <w:lang w:val="en-IN"/>
        </w:rPr>
        <w:t xml:space="preserve"> USE OF COUNT, AVG &amp; SUM FUNCTION </w:t>
      </w:r>
      <w:r w:rsidRPr="00083366">
        <w:rPr>
          <w:sz w:val="24"/>
          <w:szCs w:val="24"/>
          <w:lang w:val="en-IN"/>
        </w:rPr>
        <w:t>**********</w:t>
      </w:r>
    </w:p>
    <w:p w14:paraId="41E60C35" w14:textId="77777777" w:rsidR="00B11D5E" w:rsidRDefault="00B11D5E" w:rsidP="00B11D5E">
      <w:pPr>
        <w:rPr>
          <w:sz w:val="20"/>
          <w:szCs w:val="20"/>
          <w:lang w:val="en-IN"/>
        </w:rPr>
      </w:pPr>
      <w:r w:rsidRPr="005430F4">
        <w:rPr>
          <w:sz w:val="20"/>
          <w:szCs w:val="20"/>
          <w:lang w:val="en-IN"/>
        </w:rPr>
        <w:t>#select COUNT(Quantity) from phone_types;</w:t>
      </w:r>
    </w:p>
    <w:p w14:paraId="100975F6" w14:textId="3D39C10C" w:rsidR="005430F4" w:rsidRPr="005430F4" w:rsidRDefault="005430F4" w:rsidP="00B11D5E">
      <w:pPr>
        <w:rPr>
          <w:sz w:val="20"/>
          <w:szCs w:val="20"/>
          <w:lang w:val="en-IN"/>
        </w:rPr>
      </w:pPr>
      <w:r w:rsidRPr="005430F4">
        <w:rPr>
          <w:noProof/>
          <w:sz w:val="20"/>
          <w:szCs w:val="20"/>
          <w:lang w:val="en-IN"/>
        </w:rPr>
        <w:drawing>
          <wp:inline distT="0" distB="0" distL="0" distR="0" wp14:anchorId="6BAFCE96" wp14:editId="5C5E0AA3">
            <wp:extent cx="858982" cy="415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1690" cy="4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55D6" w14:textId="77777777" w:rsidR="00886C82" w:rsidRDefault="00B11D5E" w:rsidP="00B11D5E">
      <w:pPr>
        <w:rPr>
          <w:sz w:val="20"/>
          <w:szCs w:val="20"/>
          <w:lang w:val="en-IN"/>
        </w:rPr>
      </w:pPr>
      <w:r w:rsidRPr="005430F4">
        <w:rPr>
          <w:sz w:val="20"/>
          <w:szCs w:val="20"/>
          <w:lang w:val="en-IN"/>
        </w:rPr>
        <w:t>#select avg(Price) from phone_types;</w:t>
      </w:r>
    </w:p>
    <w:p w14:paraId="68C3369C" w14:textId="44FEADD3" w:rsidR="000D3D39" w:rsidRDefault="008E1534" w:rsidP="00B11D5E">
      <w:pPr>
        <w:rPr>
          <w:sz w:val="20"/>
          <w:szCs w:val="20"/>
          <w:lang w:val="en-IN"/>
        </w:rPr>
      </w:pPr>
      <w:r w:rsidRPr="008E1534">
        <w:rPr>
          <w:noProof/>
          <w:sz w:val="20"/>
          <w:szCs w:val="20"/>
          <w:lang w:val="en-IN"/>
        </w:rPr>
        <w:lastRenderedPageBreak/>
        <w:drawing>
          <wp:inline distT="0" distB="0" distL="0" distR="0" wp14:anchorId="0FC67019" wp14:editId="2BF7DDFC">
            <wp:extent cx="630382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858" cy="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FBD" w14:textId="6C6CF0D7" w:rsidR="00B11D5E" w:rsidRDefault="00B11D5E" w:rsidP="00B11D5E">
      <w:pPr>
        <w:rPr>
          <w:sz w:val="20"/>
          <w:szCs w:val="20"/>
          <w:lang w:val="en-IN"/>
        </w:rPr>
      </w:pPr>
      <w:r w:rsidRPr="005430F4">
        <w:rPr>
          <w:sz w:val="20"/>
          <w:szCs w:val="20"/>
          <w:lang w:val="en-IN"/>
        </w:rPr>
        <w:t>#select sum(</w:t>
      </w:r>
      <w:r w:rsidR="009F1B5A">
        <w:rPr>
          <w:sz w:val="20"/>
          <w:szCs w:val="20"/>
          <w:lang w:val="en-IN"/>
        </w:rPr>
        <w:t>Quantity</w:t>
      </w:r>
      <w:r w:rsidRPr="005430F4">
        <w:rPr>
          <w:sz w:val="20"/>
          <w:szCs w:val="20"/>
          <w:lang w:val="en-IN"/>
        </w:rPr>
        <w:t>) from phone_</w:t>
      </w:r>
      <w:r w:rsidR="009F1B5A">
        <w:rPr>
          <w:sz w:val="20"/>
          <w:szCs w:val="20"/>
          <w:lang w:val="en-IN"/>
        </w:rPr>
        <w:t>types</w:t>
      </w:r>
      <w:r w:rsidRPr="005430F4">
        <w:rPr>
          <w:sz w:val="20"/>
          <w:szCs w:val="20"/>
          <w:lang w:val="en-IN"/>
        </w:rPr>
        <w:t>;</w:t>
      </w:r>
    </w:p>
    <w:p w14:paraId="4C751424" w14:textId="66CF2A82" w:rsidR="009F1B5A" w:rsidRDefault="002032B7" w:rsidP="00B11D5E">
      <w:pPr>
        <w:rPr>
          <w:sz w:val="20"/>
          <w:szCs w:val="20"/>
          <w:lang w:val="en-IN"/>
        </w:rPr>
      </w:pPr>
      <w:r w:rsidRPr="002032B7">
        <w:rPr>
          <w:noProof/>
          <w:sz w:val="20"/>
          <w:szCs w:val="20"/>
          <w:lang w:val="en-IN"/>
        </w:rPr>
        <w:drawing>
          <wp:inline distT="0" distB="0" distL="0" distR="0" wp14:anchorId="349EA1EE" wp14:editId="11A5BDC3">
            <wp:extent cx="810491" cy="4572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845" cy="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AED8" w14:textId="3F8D3524" w:rsidR="00B11D5E" w:rsidRPr="00083366" w:rsidRDefault="00880938" w:rsidP="00B11D5E">
      <w:pPr>
        <w:rPr>
          <w:sz w:val="24"/>
          <w:szCs w:val="24"/>
          <w:lang w:val="en-IN"/>
        </w:rPr>
      </w:pPr>
      <w:r w:rsidRPr="00083366">
        <w:rPr>
          <w:sz w:val="24"/>
          <w:szCs w:val="24"/>
          <w:lang w:val="en-IN"/>
        </w:rPr>
        <w:t>**************</w:t>
      </w:r>
      <w:r w:rsidR="00B11D5E" w:rsidRPr="00083366">
        <w:rPr>
          <w:sz w:val="24"/>
          <w:szCs w:val="24"/>
          <w:lang w:val="en-IN"/>
        </w:rPr>
        <w:t xml:space="preserve">USE OF LIKE FUNCTION </w:t>
      </w:r>
      <w:r w:rsidRPr="00083366">
        <w:rPr>
          <w:sz w:val="24"/>
          <w:szCs w:val="24"/>
          <w:lang w:val="en-IN"/>
        </w:rPr>
        <w:t>****************</w:t>
      </w:r>
    </w:p>
    <w:p w14:paraId="520B1E42" w14:textId="77777777" w:rsidR="00083366" w:rsidRDefault="00B11D5E" w:rsidP="00B11D5E">
      <w:pPr>
        <w:rPr>
          <w:sz w:val="20"/>
          <w:szCs w:val="20"/>
          <w:lang w:val="en-IN"/>
        </w:rPr>
      </w:pPr>
      <w:r w:rsidRPr="00880938">
        <w:rPr>
          <w:sz w:val="20"/>
          <w:szCs w:val="20"/>
          <w:lang w:val="en-IN"/>
        </w:rPr>
        <w:t xml:space="preserve">#select Brand_name from phone_types where Brand_name like "s%"; </w:t>
      </w:r>
    </w:p>
    <w:p w14:paraId="38898664" w14:textId="6F635D9C" w:rsidR="00880938" w:rsidRDefault="00C31150" w:rsidP="00B11D5E">
      <w:pPr>
        <w:rPr>
          <w:sz w:val="20"/>
          <w:szCs w:val="20"/>
          <w:lang w:val="en-IN"/>
        </w:rPr>
      </w:pPr>
      <w:r w:rsidRPr="00C31150">
        <w:rPr>
          <w:noProof/>
          <w:sz w:val="20"/>
          <w:szCs w:val="20"/>
          <w:lang w:val="en-IN"/>
        </w:rPr>
        <w:drawing>
          <wp:inline distT="0" distB="0" distL="0" distR="0" wp14:anchorId="1944C974" wp14:editId="1C0A1C31">
            <wp:extent cx="2098964" cy="96961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76" cy="9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DC8" w14:textId="77777777" w:rsidR="00B11D5E" w:rsidRDefault="00B11D5E" w:rsidP="00B11D5E">
      <w:pPr>
        <w:rPr>
          <w:sz w:val="20"/>
          <w:szCs w:val="20"/>
          <w:lang w:val="en-IN"/>
        </w:rPr>
      </w:pPr>
      <w:r w:rsidRPr="00880938">
        <w:rPr>
          <w:sz w:val="20"/>
          <w:szCs w:val="20"/>
          <w:lang w:val="en-IN"/>
        </w:rPr>
        <w:t>#select Brand_name from phone_types where Brand_name like "%A";</w:t>
      </w:r>
    </w:p>
    <w:p w14:paraId="41B3EB90" w14:textId="3A2823AF" w:rsidR="007D5DCA" w:rsidRPr="00880938" w:rsidRDefault="000079AA" w:rsidP="00B11D5E">
      <w:pPr>
        <w:rPr>
          <w:sz w:val="20"/>
          <w:szCs w:val="20"/>
          <w:lang w:val="en-IN"/>
        </w:rPr>
      </w:pPr>
      <w:r w:rsidRPr="000079AA">
        <w:rPr>
          <w:noProof/>
          <w:sz w:val="20"/>
          <w:szCs w:val="20"/>
          <w:lang w:val="en-IN"/>
        </w:rPr>
        <w:drawing>
          <wp:inline distT="0" distB="0" distL="0" distR="0" wp14:anchorId="30EDBA88" wp14:editId="793A3566">
            <wp:extent cx="2105660" cy="5334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7" cy="5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A38" w14:textId="77777777" w:rsidR="00970FFD" w:rsidRPr="00083366" w:rsidRDefault="000079AA" w:rsidP="00B11D5E">
      <w:pPr>
        <w:rPr>
          <w:sz w:val="24"/>
          <w:szCs w:val="24"/>
          <w:lang w:val="en-IN"/>
        </w:rPr>
      </w:pPr>
      <w:r w:rsidRPr="00083366">
        <w:rPr>
          <w:sz w:val="24"/>
          <w:szCs w:val="24"/>
          <w:lang w:val="en-IN"/>
        </w:rPr>
        <w:t>************</w:t>
      </w:r>
      <w:r w:rsidR="00B11D5E" w:rsidRPr="00083366">
        <w:rPr>
          <w:sz w:val="24"/>
          <w:szCs w:val="24"/>
          <w:lang w:val="en-IN"/>
        </w:rPr>
        <w:t xml:space="preserve">IN OPERATOR </w:t>
      </w:r>
      <w:r w:rsidR="000A73D2" w:rsidRPr="00083366">
        <w:rPr>
          <w:sz w:val="24"/>
          <w:szCs w:val="24"/>
          <w:lang w:val="en-IN"/>
        </w:rPr>
        <w:t>***************</w:t>
      </w:r>
    </w:p>
    <w:p w14:paraId="3A40B5B9" w14:textId="77777777" w:rsidR="00083366" w:rsidRDefault="00B11D5E" w:rsidP="00B11D5E">
      <w:pPr>
        <w:rPr>
          <w:sz w:val="20"/>
          <w:szCs w:val="20"/>
          <w:lang w:val="en-IN"/>
        </w:rPr>
      </w:pPr>
      <w:r w:rsidRPr="000A73D2">
        <w:rPr>
          <w:sz w:val="20"/>
          <w:szCs w:val="20"/>
          <w:lang w:val="en-IN"/>
        </w:rPr>
        <w:t>#select * from phone_details where P_id not IN ("105")</w:t>
      </w:r>
      <w:r w:rsidR="00083366">
        <w:rPr>
          <w:sz w:val="20"/>
          <w:szCs w:val="20"/>
          <w:lang w:val="en-IN"/>
        </w:rPr>
        <w:t>;</w:t>
      </w:r>
    </w:p>
    <w:p w14:paraId="0342174E" w14:textId="77777777" w:rsidR="00886C82" w:rsidRDefault="00821848" w:rsidP="00B11D5E">
      <w:pPr>
        <w:rPr>
          <w:sz w:val="20"/>
          <w:szCs w:val="20"/>
          <w:lang w:val="en-IN"/>
        </w:rPr>
      </w:pPr>
      <w:r w:rsidRPr="00821848">
        <w:rPr>
          <w:noProof/>
          <w:sz w:val="20"/>
          <w:szCs w:val="20"/>
          <w:lang w:val="en-IN"/>
        </w:rPr>
        <w:drawing>
          <wp:inline distT="0" distB="0" distL="0" distR="0" wp14:anchorId="1DF3F04E" wp14:editId="6A35C303">
            <wp:extent cx="267462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4865" cy="16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CD84" w14:textId="502053F7" w:rsidR="00815325" w:rsidRDefault="00B11D5E" w:rsidP="00B11D5E">
      <w:pPr>
        <w:rPr>
          <w:sz w:val="20"/>
          <w:szCs w:val="20"/>
          <w:lang w:val="en-IN"/>
        </w:rPr>
      </w:pPr>
      <w:r w:rsidRPr="000A73D2">
        <w:rPr>
          <w:sz w:val="20"/>
          <w:szCs w:val="20"/>
          <w:lang w:val="en-IN"/>
        </w:rPr>
        <w:lastRenderedPageBreak/>
        <w:t>#select P_id from phone_types where P_id IN (1,2,3,4,5,6,10) ;</w:t>
      </w:r>
      <w:r w:rsidR="00C67A46" w:rsidRPr="00C67A46">
        <w:rPr>
          <w:noProof/>
          <w:sz w:val="20"/>
          <w:szCs w:val="20"/>
          <w:lang w:val="en-IN"/>
        </w:rPr>
        <w:drawing>
          <wp:inline distT="0" distB="0" distL="0" distR="0" wp14:anchorId="29424A62" wp14:editId="6ECB0796">
            <wp:extent cx="3459480" cy="15621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784E" w14:textId="36F273B4" w:rsidR="00CA5F99" w:rsidRPr="00CA5F99" w:rsidRDefault="00CA5F99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</w:t>
      </w:r>
      <w:r w:rsidRPr="00CA5F99">
        <w:rPr>
          <w:sz w:val="20"/>
          <w:szCs w:val="20"/>
          <w:lang w:val="en-IN"/>
        </w:rPr>
        <w:t xml:space="preserve"> BETWEEN OPERATOR </w:t>
      </w:r>
      <w:r>
        <w:rPr>
          <w:sz w:val="20"/>
          <w:szCs w:val="20"/>
          <w:lang w:val="en-IN"/>
        </w:rPr>
        <w:t>*****************************</w:t>
      </w:r>
    </w:p>
    <w:p w14:paraId="20FF3416" w14:textId="0E4D9CB5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* from phone_types where Price BETWEEN 8000 and 15000;</w:t>
      </w:r>
    </w:p>
    <w:p w14:paraId="528176D6" w14:textId="4CB4072C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3184073D" wp14:editId="4E0A20A5">
            <wp:extent cx="3567545" cy="107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523" cy="10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B1C" w14:textId="75932684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* from phone_types where Price BETWEEN 8000 and 15000 and P_id not in(1,2,3);</w:t>
      </w:r>
    </w:p>
    <w:p w14:paraId="6210D9CF" w14:textId="3B80C7F8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571CBA51" wp14:editId="146A5469">
            <wp:extent cx="3670935" cy="505691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427" cy="5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7712" w14:textId="77777777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* from phone_types where Model_name BETWEEN "Galaxy_A02" and "IPhone_8" ORDER by Model_name;</w:t>
      </w:r>
    </w:p>
    <w:p w14:paraId="2931EEF1" w14:textId="0FE53517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673263C2" wp14:editId="3C5FAD67">
            <wp:extent cx="3796145" cy="1163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5045" cy="11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61B3" w14:textId="58A668FF" w:rsidR="00CA5F99" w:rsidRPr="00CA5F99" w:rsidRDefault="00E36300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**********************************</w:t>
      </w:r>
      <w:r w:rsidR="00CA5F99" w:rsidRPr="00CA5F99">
        <w:rPr>
          <w:sz w:val="20"/>
          <w:szCs w:val="20"/>
          <w:lang w:val="en-IN"/>
        </w:rPr>
        <w:t xml:space="preserve"> USE OF ALIASES </w:t>
      </w:r>
      <w:r>
        <w:rPr>
          <w:sz w:val="20"/>
          <w:szCs w:val="20"/>
          <w:lang w:val="en-IN"/>
        </w:rPr>
        <w:t>******************************</w:t>
      </w:r>
    </w:p>
    <w:p w14:paraId="26AFF0D4" w14:textId="77777777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P_id as "Id",MEMORY as "STORAGE" from phone_details;</w:t>
      </w:r>
    </w:p>
    <w:p w14:paraId="4070592A" w14:textId="412795F0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lastRenderedPageBreak/>
        <w:drawing>
          <wp:inline distT="0" distB="0" distL="0" distR="0" wp14:anchorId="7D6F62EF" wp14:editId="6047D7C2">
            <wp:extent cx="755073" cy="1842135"/>
            <wp:effectExtent l="0" t="0" r="698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0026" cy="18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BD99" w14:textId="46B6CA49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Model_name as "MODEL",Brand_name as "BRAND" FROM phone_types;</w:t>
      </w:r>
    </w:p>
    <w:p w14:paraId="6D7B211E" w14:textId="7400D2DB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5EA61491" wp14:editId="6D88BD2A">
            <wp:extent cx="2230582" cy="20294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4346" cy="20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6F8E" w14:textId="2FD81478" w:rsidR="00CA5F99" w:rsidRPr="00CA5F99" w:rsidRDefault="00CA5F99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</w:t>
      </w:r>
      <w:r w:rsidRPr="00CA5F99">
        <w:rPr>
          <w:sz w:val="20"/>
          <w:szCs w:val="20"/>
          <w:lang w:val="en-IN"/>
        </w:rPr>
        <w:t xml:space="preserve"> USE OF COMPARISON OPERATORS </w:t>
      </w:r>
      <w:r>
        <w:rPr>
          <w:sz w:val="20"/>
          <w:szCs w:val="20"/>
          <w:lang w:val="en-IN"/>
        </w:rPr>
        <w:t>*******************************</w:t>
      </w:r>
    </w:p>
    <w:p w14:paraId="2EDE8596" w14:textId="0F95FCD0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Brand_name,Price from phone_types where Price&gt;="15000";</w:t>
      </w:r>
    </w:p>
    <w:p w14:paraId="08107A67" w14:textId="489F79F9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29171688" wp14:editId="5EA8C23B">
            <wp:extent cx="2396836" cy="149602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965" cy="15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3970" w14:textId="5B922B27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Brand_name,Price from phone_types where Price&lt;="10000";</w:t>
      </w:r>
      <w:r w:rsidRPr="00CA5F99">
        <w:rPr>
          <w:noProof/>
          <w:sz w:val="20"/>
          <w:szCs w:val="20"/>
          <w:lang w:val="en-IN"/>
        </w:rPr>
        <w:drawing>
          <wp:inline distT="0" distB="0" distL="0" distR="0" wp14:anchorId="7B8FD09F" wp14:editId="0581B1E4">
            <wp:extent cx="2403764" cy="678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6806" cy="6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86C" w14:textId="19F76AE9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Brand_name,Model_name from phone_types where Brand_name="Redmi";</w:t>
      </w:r>
    </w:p>
    <w:p w14:paraId="43CD2B49" w14:textId="3EFEDFDF" w:rsidR="00E74594" w:rsidRDefault="00E74594" w:rsidP="00CA5F99">
      <w:pPr>
        <w:rPr>
          <w:sz w:val="20"/>
          <w:szCs w:val="20"/>
          <w:lang w:val="en-IN"/>
        </w:rPr>
      </w:pPr>
      <w:r w:rsidRPr="00E74594">
        <w:rPr>
          <w:noProof/>
          <w:sz w:val="20"/>
          <w:szCs w:val="20"/>
          <w:lang w:val="en-IN"/>
        </w:rPr>
        <w:lastRenderedPageBreak/>
        <w:drawing>
          <wp:inline distT="0" distB="0" distL="0" distR="0" wp14:anchorId="52DF4E98" wp14:editId="7924CB4D">
            <wp:extent cx="2466109" cy="91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1626" cy="9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DE30" w14:textId="48A35A97" w:rsidR="00CA5F99" w:rsidRPr="00CA5F99" w:rsidRDefault="00E74594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</w:t>
      </w:r>
      <w:r w:rsidR="00CA5F99" w:rsidRPr="00CA5F99">
        <w:rPr>
          <w:sz w:val="20"/>
          <w:szCs w:val="20"/>
          <w:lang w:val="en-IN"/>
        </w:rPr>
        <w:t xml:space="preserve">USING NULL &amp; NOT NULL OPERATOR </w:t>
      </w:r>
      <w:r>
        <w:rPr>
          <w:sz w:val="20"/>
          <w:szCs w:val="20"/>
          <w:lang w:val="en-IN"/>
        </w:rPr>
        <w:t>******************************</w:t>
      </w:r>
    </w:p>
    <w:p w14:paraId="315DBA7E" w14:textId="3DD71EFC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CAMERA,MEMORY FROM phone_details where "RATINGS" is null;</w:t>
      </w:r>
    </w:p>
    <w:p w14:paraId="1E6E2E68" w14:textId="47935F1D" w:rsidR="00915E3A" w:rsidRDefault="00915E3A" w:rsidP="00CA5F99">
      <w:pPr>
        <w:rPr>
          <w:sz w:val="20"/>
          <w:szCs w:val="20"/>
          <w:lang w:val="en-IN"/>
        </w:rPr>
      </w:pPr>
      <w:r w:rsidRPr="00915E3A">
        <w:rPr>
          <w:sz w:val="20"/>
          <w:szCs w:val="20"/>
          <w:lang w:val="en-IN"/>
        </w:rPr>
        <w:drawing>
          <wp:inline distT="0" distB="0" distL="0" distR="0" wp14:anchorId="7BB4B047" wp14:editId="5DDB7E57">
            <wp:extent cx="1371719" cy="35817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28E" w14:textId="3E3E5CA4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CAMERA,MEMORY FROM phone_details where "RATINGS" is not null;</w:t>
      </w:r>
    </w:p>
    <w:p w14:paraId="7974D5F8" w14:textId="467B6B30" w:rsidR="00E74594" w:rsidRPr="00CA5F99" w:rsidRDefault="00E74594" w:rsidP="00CA5F99">
      <w:pPr>
        <w:rPr>
          <w:sz w:val="20"/>
          <w:szCs w:val="20"/>
          <w:lang w:val="en-IN"/>
        </w:rPr>
      </w:pPr>
      <w:r w:rsidRPr="00E74594">
        <w:rPr>
          <w:noProof/>
          <w:sz w:val="20"/>
          <w:szCs w:val="20"/>
          <w:lang w:val="en-IN"/>
        </w:rPr>
        <w:drawing>
          <wp:inline distT="0" distB="0" distL="0" distR="0" wp14:anchorId="07CBEC74" wp14:editId="65973951">
            <wp:extent cx="1046018" cy="1717629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1500" cy="17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092B" w14:textId="757EBA5B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CAMERA,MEMORY FROM phone_details where "RATINGS" is not null and MEMORY="4GB";</w:t>
      </w:r>
    </w:p>
    <w:p w14:paraId="19C01E69" w14:textId="14FE834A" w:rsidR="00E74594" w:rsidRPr="00CA5F99" w:rsidRDefault="00E74594" w:rsidP="00CA5F99">
      <w:pPr>
        <w:rPr>
          <w:sz w:val="20"/>
          <w:szCs w:val="20"/>
          <w:lang w:val="en-IN"/>
        </w:rPr>
      </w:pPr>
      <w:r w:rsidRPr="00E74594">
        <w:rPr>
          <w:noProof/>
          <w:sz w:val="20"/>
          <w:szCs w:val="20"/>
          <w:lang w:val="en-IN"/>
        </w:rPr>
        <w:drawing>
          <wp:inline distT="0" distB="0" distL="0" distR="0" wp14:anchorId="02FF7C09" wp14:editId="0CE0830F">
            <wp:extent cx="1302327" cy="741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2306" cy="7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150D" w14:textId="238884A7" w:rsidR="00CA5F99" w:rsidRPr="00CA5F99" w:rsidRDefault="00E74594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**********************</w:t>
      </w:r>
      <w:r w:rsidR="00CA5F99" w:rsidRPr="00CA5F99">
        <w:rPr>
          <w:sz w:val="20"/>
          <w:szCs w:val="20"/>
          <w:lang w:val="en-IN"/>
        </w:rPr>
        <w:t xml:space="preserve"> STRING FUNCTIONS </w:t>
      </w:r>
      <w:r>
        <w:rPr>
          <w:sz w:val="20"/>
          <w:szCs w:val="20"/>
          <w:lang w:val="en-IN"/>
        </w:rPr>
        <w:t>******************</w:t>
      </w:r>
    </w:p>
    <w:p w14:paraId="2DAD5D3B" w14:textId="6A45E664" w:rsidR="00CA5F99" w:rsidRPr="00CA5F99" w:rsidRDefault="00E74594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</w:t>
      </w:r>
      <w:r w:rsidR="00CA5F99" w:rsidRPr="00CA5F99">
        <w:rPr>
          <w:sz w:val="20"/>
          <w:szCs w:val="20"/>
          <w:lang w:val="en-IN"/>
        </w:rPr>
        <w:t xml:space="preserve"> UPPER &amp; LOWER </w:t>
      </w:r>
      <w:r>
        <w:rPr>
          <w:sz w:val="20"/>
          <w:szCs w:val="20"/>
          <w:lang w:val="en-IN"/>
        </w:rPr>
        <w:t>**********************</w:t>
      </w:r>
    </w:p>
    <w:p w14:paraId="40216390" w14:textId="679056C8" w:rsidR="00E74594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UPPER("Samsung") as "Brand_name"</w:t>
      </w:r>
      <w:r w:rsidR="00E83D56">
        <w:rPr>
          <w:sz w:val="20"/>
          <w:szCs w:val="20"/>
          <w:lang w:val="en-IN"/>
        </w:rPr>
        <w:t xml:space="preserve"> </w:t>
      </w:r>
      <w:r w:rsidRPr="00CA5F99">
        <w:rPr>
          <w:sz w:val="20"/>
          <w:szCs w:val="20"/>
          <w:lang w:val="en-IN"/>
        </w:rPr>
        <w:t>from phone_types;</w:t>
      </w:r>
      <w:r w:rsidR="00F20C97" w:rsidRPr="00F20C97">
        <w:rPr>
          <w:noProof/>
        </w:rPr>
        <w:t xml:space="preserve"> </w:t>
      </w:r>
    </w:p>
    <w:p w14:paraId="60F32F8E" w14:textId="3156F475" w:rsidR="00AB0AA1" w:rsidRDefault="003443FE" w:rsidP="00CA5F99">
      <w:pPr>
        <w:rPr>
          <w:sz w:val="20"/>
          <w:szCs w:val="20"/>
          <w:lang w:val="en-IN"/>
        </w:rPr>
      </w:pPr>
      <w:r w:rsidRPr="003443FE">
        <w:rPr>
          <w:sz w:val="20"/>
          <w:szCs w:val="20"/>
          <w:lang w:val="en-IN"/>
        </w:rPr>
        <w:drawing>
          <wp:inline distT="0" distB="0" distL="0" distR="0" wp14:anchorId="6FED07EA" wp14:editId="73558CEC">
            <wp:extent cx="922100" cy="134123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B6C5" w14:textId="77777777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lower("Samsung") as "Brand_name"from phone_types;</w:t>
      </w:r>
    </w:p>
    <w:p w14:paraId="1AFAE693" w14:textId="0955BA2A" w:rsidR="0054500D" w:rsidRDefault="0054500D" w:rsidP="00CA5F99">
      <w:pPr>
        <w:rPr>
          <w:sz w:val="20"/>
          <w:szCs w:val="20"/>
          <w:lang w:val="en-IN"/>
        </w:rPr>
      </w:pPr>
      <w:r w:rsidRPr="0054500D">
        <w:rPr>
          <w:sz w:val="20"/>
          <w:szCs w:val="20"/>
          <w:lang w:val="en-IN"/>
        </w:rPr>
        <w:lastRenderedPageBreak/>
        <w:drawing>
          <wp:inline distT="0" distB="0" distL="0" distR="0" wp14:anchorId="38D39920" wp14:editId="28A63F7C">
            <wp:extent cx="1036410" cy="129551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AA16" w14:textId="77777777" w:rsidR="00AB0AA1" w:rsidRPr="00CA5F99" w:rsidRDefault="00AB0AA1" w:rsidP="00CA5F99">
      <w:pPr>
        <w:rPr>
          <w:sz w:val="20"/>
          <w:szCs w:val="20"/>
          <w:lang w:val="en-IN"/>
        </w:rPr>
      </w:pPr>
    </w:p>
    <w:p w14:paraId="76DC9348" w14:textId="77777777" w:rsidR="00CA5F99" w:rsidRPr="00CA5F99" w:rsidRDefault="00CA5F99" w:rsidP="00CA5F99">
      <w:pPr>
        <w:rPr>
          <w:sz w:val="20"/>
          <w:szCs w:val="20"/>
          <w:lang w:val="en-IN"/>
        </w:rPr>
      </w:pPr>
    </w:p>
    <w:p w14:paraId="070B2AB2" w14:textId="25F19253" w:rsidR="00CA5F99" w:rsidRPr="00CA5F99" w:rsidRDefault="00E36300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****************************</w:t>
      </w:r>
      <w:r w:rsidR="00CA5F99" w:rsidRPr="00CA5F99">
        <w:rPr>
          <w:sz w:val="20"/>
          <w:szCs w:val="20"/>
          <w:lang w:val="en-IN"/>
        </w:rPr>
        <w:t xml:space="preserve"> JOINS </w:t>
      </w:r>
      <w:r>
        <w:rPr>
          <w:sz w:val="20"/>
          <w:szCs w:val="20"/>
          <w:lang w:val="en-IN"/>
        </w:rPr>
        <w:t>**************************</w:t>
      </w:r>
    </w:p>
    <w:p w14:paraId="527193C1" w14:textId="42692D9F" w:rsidR="00CA5F99" w:rsidRPr="00CA5F99" w:rsidRDefault="00E36300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</w:t>
      </w:r>
      <w:r w:rsidR="00CA5F99" w:rsidRPr="00CA5F99">
        <w:rPr>
          <w:sz w:val="20"/>
          <w:szCs w:val="20"/>
          <w:lang w:val="en-IN"/>
        </w:rPr>
        <w:t xml:space="preserve"> INNER JOINS </w:t>
      </w:r>
      <w:r>
        <w:rPr>
          <w:sz w:val="20"/>
          <w:szCs w:val="20"/>
          <w:lang w:val="en-IN"/>
        </w:rPr>
        <w:t>*******************</w:t>
      </w:r>
    </w:p>
    <w:p w14:paraId="6A3E2994" w14:textId="0544DA51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phone_details.P_id,phone_types.Brand_name FROM phone_details INNER JOIN phone_types ON phone_details.P_id=phone_types.P_id;</w:t>
      </w:r>
    </w:p>
    <w:p w14:paraId="3D780767" w14:textId="081B319F" w:rsidR="00E83D56" w:rsidRPr="00CA5F99" w:rsidRDefault="00E83D56" w:rsidP="00CA5F99">
      <w:pPr>
        <w:rPr>
          <w:sz w:val="20"/>
          <w:szCs w:val="20"/>
          <w:lang w:val="en-IN"/>
        </w:rPr>
      </w:pPr>
      <w:r w:rsidRPr="00E83D56">
        <w:rPr>
          <w:noProof/>
          <w:sz w:val="20"/>
          <w:szCs w:val="20"/>
          <w:lang w:val="en-IN"/>
        </w:rPr>
        <w:drawing>
          <wp:inline distT="0" distB="0" distL="0" distR="0" wp14:anchorId="164B45DB" wp14:editId="517AA11B">
            <wp:extent cx="1191491" cy="1890401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8067" cy="19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421" w14:textId="288D1D9F" w:rsidR="00CA5F99" w:rsidRPr="00CA5F99" w:rsidRDefault="001149D1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</w:t>
      </w:r>
      <w:r w:rsidR="00CA5F99" w:rsidRPr="00CA5F99">
        <w:rPr>
          <w:sz w:val="20"/>
          <w:szCs w:val="20"/>
          <w:lang w:val="en-IN"/>
        </w:rPr>
        <w:t xml:space="preserve"> LEFT JOINS </w:t>
      </w:r>
      <w:r>
        <w:rPr>
          <w:sz w:val="20"/>
          <w:szCs w:val="20"/>
          <w:lang w:val="en-IN"/>
        </w:rPr>
        <w:t>***************</w:t>
      </w:r>
    </w:p>
    <w:p w14:paraId="13815F60" w14:textId="68835BFA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phone_details.CAMERA,phone_types.P_id FROM phone_details LEFT JOIN phone_types ON phone_details.P_id=phone_types.P_id order BY phone_details.CAMERA;</w:t>
      </w:r>
    </w:p>
    <w:p w14:paraId="126C777D" w14:textId="0FB142AE" w:rsidR="00E83D56" w:rsidRPr="00CA5F99" w:rsidRDefault="001149D1" w:rsidP="00CA5F99">
      <w:pPr>
        <w:rPr>
          <w:sz w:val="20"/>
          <w:szCs w:val="20"/>
          <w:lang w:val="en-IN"/>
        </w:rPr>
      </w:pPr>
      <w:r w:rsidRPr="001149D1">
        <w:rPr>
          <w:noProof/>
          <w:sz w:val="20"/>
          <w:szCs w:val="20"/>
          <w:lang w:val="en-IN"/>
        </w:rPr>
        <w:drawing>
          <wp:inline distT="0" distB="0" distL="0" distR="0" wp14:anchorId="1E57C45C" wp14:editId="0D911464">
            <wp:extent cx="1046018" cy="1537335"/>
            <wp:effectExtent l="0" t="0" r="190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53285" cy="15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00E" w14:textId="77777777" w:rsidR="001149D1" w:rsidRDefault="001149D1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</w:t>
      </w:r>
      <w:r w:rsidR="00CA5F99" w:rsidRPr="00CA5F99">
        <w:rPr>
          <w:sz w:val="20"/>
          <w:szCs w:val="20"/>
          <w:lang w:val="en-IN"/>
        </w:rPr>
        <w:t xml:space="preserve"> RIGHT JOINS </w:t>
      </w:r>
      <w:r>
        <w:rPr>
          <w:sz w:val="20"/>
          <w:szCs w:val="20"/>
          <w:lang w:val="en-IN"/>
        </w:rPr>
        <w:t>**************</w:t>
      </w:r>
    </w:p>
    <w:p w14:paraId="1AB24476" w14:textId="77777777" w:rsidR="00114674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lastRenderedPageBreak/>
        <w:t>#select phone_types.Model_name,phone_details.P_id from phone_types RIGHT JOIN phone_details ON phone_types.P_id=phone_details.P_id ORDER by phone_types.Model_name;</w:t>
      </w:r>
    </w:p>
    <w:p w14:paraId="36D3C02D" w14:textId="33F35FE3" w:rsidR="00114674" w:rsidRDefault="00114674" w:rsidP="00CA5F99">
      <w:pPr>
        <w:rPr>
          <w:sz w:val="20"/>
          <w:szCs w:val="20"/>
          <w:lang w:val="en-IN"/>
        </w:rPr>
      </w:pPr>
      <w:r w:rsidRPr="00114674">
        <w:rPr>
          <w:noProof/>
          <w:sz w:val="20"/>
          <w:szCs w:val="20"/>
          <w:lang w:val="en-IN"/>
        </w:rPr>
        <w:drawing>
          <wp:inline distT="0" distB="0" distL="0" distR="0" wp14:anchorId="4F7337F6" wp14:editId="7AA18652">
            <wp:extent cx="1323109" cy="17037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257" cy="17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E520" w14:textId="6EF27AD9" w:rsidR="00CA5F99" w:rsidRPr="00CA5F99" w:rsidRDefault="00114674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</w:t>
      </w:r>
      <w:r w:rsidR="00CA5F99" w:rsidRPr="00CA5F99">
        <w:rPr>
          <w:sz w:val="20"/>
          <w:szCs w:val="20"/>
          <w:lang w:val="en-IN"/>
        </w:rPr>
        <w:t xml:space="preserve"> SUB-QUERY</w:t>
      </w:r>
      <w:r>
        <w:rPr>
          <w:sz w:val="20"/>
          <w:szCs w:val="20"/>
          <w:lang w:val="en-IN"/>
        </w:rPr>
        <w:t xml:space="preserve"> *************</w:t>
      </w:r>
    </w:p>
    <w:p w14:paraId="1D27C3E2" w14:textId="037A3A01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Price from phone_types where price=(SELECT max(Price) from phone_types);</w:t>
      </w:r>
    </w:p>
    <w:p w14:paraId="030FE7F3" w14:textId="10EBBD6D" w:rsidR="00114674" w:rsidRDefault="00114674" w:rsidP="00CA5F99">
      <w:pPr>
        <w:rPr>
          <w:sz w:val="20"/>
          <w:szCs w:val="20"/>
          <w:lang w:val="en-IN"/>
        </w:rPr>
      </w:pPr>
      <w:r w:rsidRPr="00114674">
        <w:rPr>
          <w:noProof/>
          <w:sz w:val="20"/>
          <w:szCs w:val="20"/>
          <w:lang w:val="en-IN"/>
        </w:rPr>
        <w:drawing>
          <wp:inline distT="0" distB="0" distL="0" distR="0" wp14:anchorId="3ECEB2D3" wp14:editId="466AE186">
            <wp:extent cx="2050415" cy="42256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3955" cy="4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84FA" w14:textId="0D5AB796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Price,Brand_name,Model_name from phone_types where Price&gt;(select Price from phone_types where P_id=3);</w:t>
      </w:r>
    </w:p>
    <w:p w14:paraId="6C41AA2A" w14:textId="743EE654" w:rsidR="00114674" w:rsidRPr="00CA5F99" w:rsidRDefault="00114674" w:rsidP="00CA5F99">
      <w:pPr>
        <w:rPr>
          <w:sz w:val="20"/>
          <w:szCs w:val="20"/>
          <w:lang w:val="en-IN"/>
        </w:rPr>
      </w:pPr>
      <w:r w:rsidRPr="00114674">
        <w:rPr>
          <w:noProof/>
          <w:sz w:val="20"/>
          <w:szCs w:val="20"/>
          <w:lang w:val="en-IN"/>
        </w:rPr>
        <w:drawing>
          <wp:inline distT="0" distB="0" distL="0" distR="0" wp14:anchorId="2C172578" wp14:editId="3A7E39BA">
            <wp:extent cx="2161309" cy="15792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8677" cy="15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B1A4" w14:textId="662B4B8C" w:rsidR="00CA5F99" w:rsidRPr="00CA5F99" w:rsidRDefault="00114674" w:rsidP="00CA5F99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*******************</w:t>
      </w:r>
      <w:r w:rsidR="00CA5F99" w:rsidRPr="00CA5F99">
        <w:rPr>
          <w:sz w:val="20"/>
          <w:szCs w:val="20"/>
          <w:lang w:val="en-IN"/>
        </w:rPr>
        <w:t xml:space="preserve"> VIEWS </w:t>
      </w:r>
      <w:r>
        <w:rPr>
          <w:sz w:val="20"/>
          <w:szCs w:val="20"/>
          <w:lang w:val="en-IN"/>
        </w:rPr>
        <w:t>**************</w:t>
      </w:r>
    </w:p>
    <w:p w14:paraId="3BB3A357" w14:textId="77777777" w:rsidR="00CA5F99" w:rsidRP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#create VIEW Phone_view as SELECT P_id,Brand_name,Model_name,Price,Quantity FROM phone_types where Brand_name='Samsung';</w:t>
      </w:r>
    </w:p>
    <w:p w14:paraId="758E145F" w14:textId="25FE34E5" w:rsidR="00CA5F99" w:rsidRDefault="00CA5F99" w:rsidP="00CA5F99">
      <w:pPr>
        <w:rPr>
          <w:sz w:val="20"/>
          <w:szCs w:val="20"/>
          <w:lang w:val="en-IN"/>
        </w:rPr>
      </w:pPr>
      <w:r w:rsidRPr="00CA5F99">
        <w:rPr>
          <w:sz w:val="20"/>
          <w:szCs w:val="20"/>
          <w:lang w:val="en-IN"/>
        </w:rPr>
        <w:t>#SELECT * from phone_view;</w:t>
      </w:r>
    </w:p>
    <w:p w14:paraId="09F2883F" w14:textId="6A8E6FC3" w:rsidR="001F0B74" w:rsidRDefault="001F0B74" w:rsidP="00CA5F99">
      <w:pPr>
        <w:rPr>
          <w:sz w:val="20"/>
          <w:szCs w:val="20"/>
          <w:lang w:val="en-IN"/>
        </w:rPr>
      </w:pPr>
      <w:r w:rsidRPr="001F0B74">
        <w:rPr>
          <w:noProof/>
          <w:sz w:val="20"/>
          <w:szCs w:val="20"/>
          <w:lang w:val="en-IN"/>
        </w:rPr>
        <w:drawing>
          <wp:inline distT="0" distB="0" distL="0" distR="0" wp14:anchorId="756277A9" wp14:editId="5D9576D8">
            <wp:extent cx="5616427" cy="137934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1868" w14:textId="1D7F134C" w:rsidR="001F0B74" w:rsidRDefault="007F1C8D" w:rsidP="00CA5F99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***************</w:t>
      </w:r>
      <w:r w:rsidR="006362D6">
        <w:rPr>
          <w:sz w:val="24"/>
          <w:szCs w:val="24"/>
          <w:lang w:val="en-IN"/>
        </w:rPr>
        <w:t xml:space="preserve"> DROP &amp; DELETE ***************</w:t>
      </w:r>
    </w:p>
    <w:p w14:paraId="2EBF2FE1" w14:textId="0ABBD1E7" w:rsidR="006362D6" w:rsidRDefault="00DA43DE" w:rsidP="00CA5F99">
      <w:pPr>
        <w:rPr>
          <w:sz w:val="20"/>
          <w:szCs w:val="20"/>
          <w:lang w:val="en-IN"/>
        </w:rPr>
      </w:pPr>
      <w:r w:rsidRPr="00DA43DE">
        <w:rPr>
          <w:sz w:val="20"/>
          <w:szCs w:val="20"/>
          <w:lang w:val="en-IN"/>
        </w:rPr>
        <w:t>alter table phone_types drop Quantity;</w:t>
      </w:r>
    </w:p>
    <w:p w14:paraId="05926BD3" w14:textId="1E670B50" w:rsidR="00DA43DE" w:rsidRDefault="00DA43DE" w:rsidP="00CA5F99">
      <w:pPr>
        <w:rPr>
          <w:sz w:val="20"/>
          <w:szCs w:val="20"/>
          <w:lang w:val="en-IN"/>
        </w:rPr>
      </w:pPr>
      <w:r w:rsidRPr="00DA43DE">
        <w:rPr>
          <w:sz w:val="20"/>
          <w:szCs w:val="20"/>
          <w:lang w:val="en-IN"/>
        </w:rPr>
        <w:drawing>
          <wp:inline distT="0" distB="0" distL="0" distR="0" wp14:anchorId="7229CFAE" wp14:editId="49113B53">
            <wp:extent cx="4922947" cy="6706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C027" w14:textId="4DAC50FB" w:rsidR="00DA43DE" w:rsidRDefault="009D6429" w:rsidP="00CA5F99">
      <w:pPr>
        <w:rPr>
          <w:sz w:val="20"/>
          <w:szCs w:val="20"/>
          <w:lang w:val="en-IN"/>
        </w:rPr>
      </w:pPr>
      <w:r w:rsidRPr="009D6429">
        <w:rPr>
          <w:sz w:val="20"/>
          <w:szCs w:val="20"/>
          <w:lang w:val="en-IN"/>
        </w:rPr>
        <w:t>drop table phone_details;</w:t>
      </w:r>
    </w:p>
    <w:p w14:paraId="5E959545" w14:textId="536D5CDC" w:rsidR="009D6429" w:rsidRPr="006362D6" w:rsidRDefault="00E36300" w:rsidP="00CA5F99">
      <w:pPr>
        <w:rPr>
          <w:sz w:val="20"/>
          <w:szCs w:val="20"/>
          <w:lang w:val="en-IN"/>
        </w:rPr>
      </w:pPr>
      <w:r w:rsidRPr="00E36300">
        <w:rPr>
          <w:sz w:val="20"/>
          <w:szCs w:val="20"/>
          <w:lang w:val="en-IN"/>
        </w:rPr>
        <w:drawing>
          <wp:inline distT="0" distB="0" distL="0" distR="0" wp14:anchorId="25903AB1" wp14:editId="292858D1">
            <wp:extent cx="5037257" cy="85351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390A" w14:textId="77777777" w:rsidR="001F0B74" w:rsidRDefault="001F0B74" w:rsidP="00CA5F99">
      <w:pPr>
        <w:rPr>
          <w:sz w:val="20"/>
          <w:szCs w:val="20"/>
          <w:lang w:val="en-IN"/>
        </w:rPr>
      </w:pPr>
    </w:p>
    <w:p w14:paraId="243FF269" w14:textId="77777777" w:rsidR="00114674" w:rsidRPr="00CA5F99" w:rsidRDefault="00114674" w:rsidP="00CA5F99">
      <w:pPr>
        <w:rPr>
          <w:sz w:val="20"/>
          <w:szCs w:val="20"/>
          <w:lang w:val="en-IN"/>
        </w:rPr>
      </w:pPr>
    </w:p>
    <w:p w14:paraId="66B0838F" w14:textId="77777777" w:rsidR="00CA5F99" w:rsidRPr="00CA5F99" w:rsidRDefault="00CA5F99" w:rsidP="00CA5F99">
      <w:pPr>
        <w:rPr>
          <w:sz w:val="20"/>
          <w:szCs w:val="20"/>
          <w:lang w:val="en-IN"/>
        </w:rPr>
      </w:pPr>
    </w:p>
    <w:p w14:paraId="1CB3F951" w14:textId="77777777" w:rsidR="00CA5F99" w:rsidRPr="00CA5F99" w:rsidRDefault="00CA5F99" w:rsidP="00CA5F99">
      <w:pPr>
        <w:rPr>
          <w:sz w:val="20"/>
          <w:szCs w:val="20"/>
          <w:lang w:val="en-IN"/>
        </w:rPr>
      </w:pPr>
    </w:p>
    <w:p w14:paraId="3F704F46" w14:textId="77777777" w:rsidR="00CA5F99" w:rsidRPr="00CA5F99" w:rsidRDefault="00CA5F99" w:rsidP="00CA5F99">
      <w:pPr>
        <w:rPr>
          <w:sz w:val="20"/>
          <w:szCs w:val="20"/>
          <w:lang w:val="en-IN"/>
        </w:rPr>
      </w:pPr>
    </w:p>
    <w:p w14:paraId="0D984200" w14:textId="77777777" w:rsidR="00CA5F99" w:rsidRPr="000A73D2" w:rsidRDefault="00CA5F99" w:rsidP="00B11D5E">
      <w:pPr>
        <w:rPr>
          <w:sz w:val="20"/>
          <w:szCs w:val="20"/>
          <w:lang w:val="en-IN"/>
        </w:rPr>
      </w:pPr>
    </w:p>
    <w:sectPr w:rsidR="00CA5F99" w:rsidRPr="000A73D2" w:rsidSect="00156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35668127">
    <w:abstractNumId w:val="19"/>
  </w:num>
  <w:num w:numId="2" w16cid:durableId="844055161">
    <w:abstractNumId w:val="12"/>
  </w:num>
  <w:num w:numId="3" w16cid:durableId="208957487">
    <w:abstractNumId w:val="10"/>
  </w:num>
  <w:num w:numId="4" w16cid:durableId="43331930">
    <w:abstractNumId w:val="21"/>
  </w:num>
  <w:num w:numId="5" w16cid:durableId="750660321">
    <w:abstractNumId w:val="13"/>
  </w:num>
  <w:num w:numId="6" w16cid:durableId="1175682862">
    <w:abstractNumId w:val="16"/>
  </w:num>
  <w:num w:numId="7" w16cid:durableId="126045420">
    <w:abstractNumId w:val="18"/>
  </w:num>
  <w:num w:numId="8" w16cid:durableId="1309169401">
    <w:abstractNumId w:val="9"/>
  </w:num>
  <w:num w:numId="9" w16cid:durableId="528102277">
    <w:abstractNumId w:val="7"/>
  </w:num>
  <w:num w:numId="10" w16cid:durableId="309403039">
    <w:abstractNumId w:val="6"/>
  </w:num>
  <w:num w:numId="11" w16cid:durableId="589703687">
    <w:abstractNumId w:val="5"/>
  </w:num>
  <w:num w:numId="12" w16cid:durableId="756563546">
    <w:abstractNumId w:val="4"/>
  </w:num>
  <w:num w:numId="13" w16cid:durableId="364596593">
    <w:abstractNumId w:val="8"/>
  </w:num>
  <w:num w:numId="14" w16cid:durableId="1817182978">
    <w:abstractNumId w:val="3"/>
  </w:num>
  <w:num w:numId="15" w16cid:durableId="1879777132">
    <w:abstractNumId w:val="2"/>
  </w:num>
  <w:num w:numId="16" w16cid:durableId="1886092185">
    <w:abstractNumId w:val="1"/>
  </w:num>
  <w:num w:numId="17" w16cid:durableId="788858886">
    <w:abstractNumId w:val="0"/>
  </w:num>
  <w:num w:numId="18" w16cid:durableId="640111590">
    <w:abstractNumId w:val="14"/>
  </w:num>
  <w:num w:numId="19" w16cid:durableId="882014261">
    <w:abstractNumId w:val="15"/>
  </w:num>
  <w:num w:numId="20" w16cid:durableId="2061054701">
    <w:abstractNumId w:val="20"/>
  </w:num>
  <w:num w:numId="21" w16cid:durableId="203178707">
    <w:abstractNumId w:val="17"/>
  </w:num>
  <w:num w:numId="22" w16cid:durableId="1383478511">
    <w:abstractNumId w:val="11"/>
  </w:num>
  <w:num w:numId="23" w16cid:durableId="3403986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D5E"/>
    <w:rsid w:val="000079AA"/>
    <w:rsid w:val="00083366"/>
    <w:rsid w:val="000A73D2"/>
    <w:rsid w:val="000D1D06"/>
    <w:rsid w:val="000D3D39"/>
    <w:rsid w:val="000D64D7"/>
    <w:rsid w:val="000E0680"/>
    <w:rsid w:val="00114674"/>
    <w:rsid w:val="001149D1"/>
    <w:rsid w:val="00156AF4"/>
    <w:rsid w:val="001F0B74"/>
    <w:rsid w:val="002032B7"/>
    <w:rsid w:val="00283438"/>
    <w:rsid w:val="0033533C"/>
    <w:rsid w:val="003443FE"/>
    <w:rsid w:val="003C43EA"/>
    <w:rsid w:val="003D6742"/>
    <w:rsid w:val="005430F4"/>
    <w:rsid w:val="0054500D"/>
    <w:rsid w:val="0058201F"/>
    <w:rsid w:val="006362D6"/>
    <w:rsid w:val="00645252"/>
    <w:rsid w:val="006D3D74"/>
    <w:rsid w:val="007D5DCA"/>
    <w:rsid w:val="007F1C8D"/>
    <w:rsid w:val="00807DD7"/>
    <w:rsid w:val="00815325"/>
    <w:rsid w:val="00821848"/>
    <w:rsid w:val="0083569A"/>
    <w:rsid w:val="00880938"/>
    <w:rsid w:val="00886C82"/>
    <w:rsid w:val="008D1FB6"/>
    <w:rsid w:val="008E1534"/>
    <w:rsid w:val="00915E3A"/>
    <w:rsid w:val="00970FFD"/>
    <w:rsid w:val="009B76F5"/>
    <w:rsid w:val="009C0E66"/>
    <w:rsid w:val="009D6429"/>
    <w:rsid w:val="009F1B5A"/>
    <w:rsid w:val="00A9204E"/>
    <w:rsid w:val="00AB0AA1"/>
    <w:rsid w:val="00AE093D"/>
    <w:rsid w:val="00B11D5E"/>
    <w:rsid w:val="00C31150"/>
    <w:rsid w:val="00C67A46"/>
    <w:rsid w:val="00CA5F99"/>
    <w:rsid w:val="00D45B86"/>
    <w:rsid w:val="00D71A6D"/>
    <w:rsid w:val="00DA43DE"/>
    <w:rsid w:val="00DA56AF"/>
    <w:rsid w:val="00E36300"/>
    <w:rsid w:val="00E40677"/>
    <w:rsid w:val="00E74594"/>
    <w:rsid w:val="00E83D56"/>
    <w:rsid w:val="00ED51CB"/>
    <w:rsid w:val="00F2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AA9F6"/>
  <w15:chartTrackingRefBased/>
  <w15:docId w15:val="{F39FEA17-5F40-4CD5-BB2B-15BB95CA5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AF4"/>
  </w:style>
  <w:style w:type="paragraph" w:styleId="Heading1">
    <w:name w:val="heading 1"/>
    <w:basedOn w:val="Normal"/>
    <w:next w:val="Normal"/>
    <w:link w:val="Heading1Char"/>
    <w:uiPriority w:val="9"/>
    <w:qFormat/>
    <w:rsid w:val="00156A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A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6A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6A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56AF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6AF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6AF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56AF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56AF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AF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6AF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6AF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56AF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56AF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56AF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56A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56AF4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56A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56AF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6AF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AF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6AF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56AF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156AF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56AF4"/>
    <w:rPr>
      <w:b/>
      <w:bCs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156AF4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156AF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56AF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AF4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AF4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156AF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56AF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56AF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56AF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156AF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6AF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hus\AppData\Local\Microsoft\Office\16.0\DTS\en-US%7b2AFA1315-F3B9-4769-BA96-A62D08E45118%7d\%7b40DDC9B1-8534-4C50-8998-3088B7CFE54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{40DDC9B1-8534-4C50-8998-3088B7CFE545}tf02786999_win32</Template>
  <TotalTime>173</TotalTime>
  <Pages>13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 sahu</dc:creator>
  <cp:keywords/>
  <dc:description/>
  <cp:lastModifiedBy>santosh kumar sahu</cp:lastModifiedBy>
  <cp:revision>44</cp:revision>
  <dcterms:created xsi:type="dcterms:W3CDTF">2022-12-18T18:57:00Z</dcterms:created>
  <dcterms:modified xsi:type="dcterms:W3CDTF">2022-12-19T15:04:00Z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